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060D5" w14:textId="1DF28779" w:rsidR="00A9204E" w:rsidRPr="00B05044" w:rsidRDefault="00067505" w:rsidP="00B0504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05044">
        <w:rPr>
          <w:rFonts w:ascii="Times New Roman" w:hAnsi="Times New Roman" w:cs="Times New Roman"/>
          <w:b/>
          <w:bCs/>
          <w:sz w:val="36"/>
          <w:szCs w:val="36"/>
        </w:rPr>
        <w:t>BÁO CÁO TIẾN ĐỘ</w:t>
      </w:r>
    </w:p>
    <w:p w14:paraId="4AB1A5C8" w14:textId="77777777" w:rsidR="00067505" w:rsidRDefault="00067505">
      <w:pPr>
        <w:rPr>
          <w:rFonts w:ascii="Times New Roman" w:hAnsi="Times New Roman" w:cs="Times New Roman"/>
          <w:sz w:val="36"/>
          <w:szCs w:val="36"/>
        </w:rPr>
      </w:pPr>
    </w:p>
    <w:p w14:paraId="3A2607D4" w14:textId="77777777" w:rsidR="00067505" w:rsidRDefault="00067505">
      <w:pPr>
        <w:rPr>
          <w:rFonts w:ascii="Times New Roman" w:hAnsi="Times New Roman" w:cs="Times New Roman"/>
          <w:sz w:val="36"/>
          <w:szCs w:val="36"/>
        </w:rPr>
      </w:pPr>
    </w:p>
    <w:tbl>
      <w:tblPr>
        <w:tblW w:w="5000" w:type="pct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A93951" w:rsidRPr="00067505" w14:paraId="2A304BFC" w14:textId="77777777" w:rsidTr="00A93951">
        <w:trPr>
          <w:trHeight w:val="244"/>
          <w:tblHeader/>
          <w:tblCellSpacing w:w="15" w:type="dxa"/>
        </w:trPr>
        <w:tc>
          <w:tcPr>
            <w:tcW w:w="1337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6391B9" w14:textId="77777777" w:rsidR="00067505" w:rsidRPr="00067505" w:rsidRDefault="00067505" w:rsidP="00067505">
            <w:pPr>
              <w:rPr>
                <w:rFonts w:ascii="Times New Roman" w:hAnsi="Times New Roman" w:cs="Times New Roman"/>
              </w:rPr>
            </w:pPr>
            <w:r w:rsidRPr="00067505">
              <w:rPr>
                <w:rFonts w:ascii="Times New Roman" w:hAnsi="Times New Roman" w:cs="Times New Roman"/>
                <w:b/>
                <w:bCs/>
              </w:rPr>
              <w:t>Mục</w:t>
            </w:r>
          </w:p>
        </w:tc>
        <w:tc>
          <w:tcPr>
            <w:tcW w:w="3615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DA5D0B" w14:textId="77777777" w:rsidR="00067505" w:rsidRPr="00067505" w:rsidRDefault="00067505" w:rsidP="00067505">
            <w:pPr>
              <w:rPr>
                <w:rFonts w:ascii="Times New Roman" w:hAnsi="Times New Roman" w:cs="Times New Roman"/>
              </w:rPr>
            </w:pPr>
            <w:r w:rsidRPr="00067505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</w:tr>
      <w:tr w:rsidR="00A93951" w:rsidRPr="00067505" w14:paraId="7CED004B" w14:textId="77777777" w:rsidTr="00A93951">
        <w:trPr>
          <w:trHeight w:val="244"/>
          <w:tblCellSpacing w:w="15" w:type="dxa"/>
        </w:trPr>
        <w:tc>
          <w:tcPr>
            <w:tcW w:w="1337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DFC5FC" w14:textId="77777777" w:rsidR="00067505" w:rsidRPr="00067505" w:rsidRDefault="00067505" w:rsidP="00067505">
            <w:pPr>
              <w:rPr>
                <w:rFonts w:ascii="Times New Roman" w:hAnsi="Times New Roman" w:cs="Times New Roman"/>
              </w:rPr>
            </w:pPr>
            <w:r w:rsidRPr="00067505">
              <w:rPr>
                <w:rFonts w:ascii="Times New Roman" w:hAnsi="Times New Roman" w:cs="Times New Roman"/>
                <w:b/>
                <w:bCs/>
              </w:rPr>
              <w:t>Tên dự án</w:t>
            </w:r>
          </w:p>
        </w:tc>
        <w:tc>
          <w:tcPr>
            <w:tcW w:w="3615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BB1A4E" w14:textId="7F8F04F9" w:rsidR="00067505" w:rsidRPr="00067505" w:rsidRDefault="00067505" w:rsidP="000675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Quản lý bán giày</w:t>
            </w:r>
            <w:r w:rsidRPr="00067505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93951" w:rsidRPr="00067505" w14:paraId="4DCE339C" w14:textId="77777777" w:rsidTr="00A93951">
        <w:trPr>
          <w:trHeight w:val="256"/>
          <w:tblCellSpacing w:w="15" w:type="dxa"/>
        </w:trPr>
        <w:tc>
          <w:tcPr>
            <w:tcW w:w="1337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7729D9" w14:textId="77777777" w:rsidR="00067505" w:rsidRPr="00067505" w:rsidRDefault="00067505" w:rsidP="00067505">
            <w:pPr>
              <w:rPr>
                <w:rFonts w:ascii="Times New Roman" w:hAnsi="Times New Roman" w:cs="Times New Roman"/>
              </w:rPr>
            </w:pPr>
            <w:r w:rsidRPr="00067505">
              <w:rPr>
                <w:rFonts w:ascii="Times New Roman" w:hAnsi="Times New Roman" w:cs="Times New Roman"/>
                <w:b/>
                <w:bCs/>
              </w:rPr>
              <w:t>Kỳ báo cáo</w:t>
            </w:r>
          </w:p>
        </w:tc>
        <w:tc>
          <w:tcPr>
            <w:tcW w:w="3615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8D53A1" w14:textId="49EC98F8" w:rsidR="00067505" w:rsidRPr="00B76ED5" w:rsidRDefault="00B76ED5" w:rsidP="00067505">
            <w:pPr>
              <w:rPr>
                <w:rFonts w:ascii="Times New Roman" w:hAnsi="Times New Roman" w:cs="Times New Roman"/>
              </w:rPr>
            </w:pPr>
            <w:r w:rsidRPr="00B76ED5">
              <w:rPr>
                <w:rFonts w:ascii="Times New Roman" w:hAnsi="Times New Roman" w:cs="Times New Roman"/>
              </w:rPr>
              <w:t>Tuần 04 (30/03/2026 - 05/04/2026)</w:t>
            </w:r>
          </w:p>
        </w:tc>
      </w:tr>
      <w:tr w:rsidR="00A93951" w:rsidRPr="00067505" w14:paraId="7235F3CA" w14:textId="77777777" w:rsidTr="00A93951">
        <w:trPr>
          <w:trHeight w:val="244"/>
          <w:tblCellSpacing w:w="15" w:type="dxa"/>
        </w:trPr>
        <w:tc>
          <w:tcPr>
            <w:tcW w:w="1337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EC5A1" w14:textId="77777777" w:rsidR="00067505" w:rsidRPr="00067505" w:rsidRDefault="00067505" w:rsidP="00067505">
            <w:pPr>
              <w:rPr>
                <w:rFonts w:ascii="Times New Roman" w:hAnsi="Times New Roman" w:cs="Times New Roman"/>
              </w:rPr>
            </w:pPr>
            <w:r w:rsidRPr="00067505">
              <w:rPr>
                <w:rFonts w:ascii="Times New Roman" w:hAnsi="Times New Roman" w:cs="Times New Roman"/>
                <w:b/>
                <w:bCs/>
              </w:rPr>
              <w:t>Báo cáo được lập bởi</w:t>
            </w:r>
          </w:p>
        </w:tc>
        <w:tc>
          <w:tcPr>
            <w:tcW w:w="3615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10A926" w14:textId="74561155" w:rsidR="00067505" w:rsidRPr="00067505" w:rsidRDefault="00EB5623" w:rsidP="000675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Minh Hiệp</w:t>
            </w:r>
            <w:r w:rsidR="00067505" w:rsidRPr="00067505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93951" w:rsidRPr="00067505" w14:paraId="53BFFF57" w14:textId="77777777" w:rsidTr="00A93951">
        <w:trPr>
          <w:trHeight w:val="244"/>
          <w:tblCellSpacing w:w="15" w:type="dxa"/>
        </w:trPr>
        <w:tc>
          <w:tcPr>
            <w:tcW w:w="1337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6762F" w14:textId="77777777" w:rsidR="00067505" w:rsidRPr="00067505" w:rsidRDefault="00067505" w:rsidP="00067505">
            <w:pPr>
              <w:rPr>
                <w:rFonts w:ascii="Times New Roman" w:hAnsi="Times New Roman" w:cs="Times New Roman"/>
              </w:rPr>
            </w:pPr>
            <w:r w:rsidRPr="00067505">
              <w:rPr>
                <w:rFonts w:ascii="Times New Roman" w:hAnsi="Times New Roman" w:cs="Times New Roman"/>
                <w:b/>
                <w:bCs/>
              </w:rPr>
              <w:t>Ngày nộp</w:t>
            </w:r>
          </w:p>
        </w:tc>
        <w:tc>
          <w:tcPr>
            <w:tcW w:w="3615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80AED5" w14:textId="027C4F84" w:rsidR="00067505" w:rsidRPr="00067505" w:rsidRDefault="00B76ED5" w:rsidP="000675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FF10EA">
              <w:rPr>
                <w:rFonts w:ascii="Times New Roman" w:hAnsi="Times New Roman" w:cs="Times New Roman"/>
              </w:rPr>
              <w:t>2</w:t>
            </w:r>
            <w:r w:rsidR="00856517">
              <w:rPr>
                <w:rFonts w:ascii="Times New Roman" w:hAnsi="Times New Roman" w:cs="Times New Roman"/>
              </w:rPr>
              <w:t>/0</w:t>
            </w:r>
            <w:r>
              <w:rPr>
                <w:rFonts w:ascii="Times New Roman" w:hAnsi="Times New Roman" w:cs="Times New Roman"/>
              </w:rPr>
              <w:t>4</w:t>
            </w:r>
            <w:r w:rsidR="00856517">
              <w:rPr>
                <w:rFonts w:ascii="Times New Roman" w:hAnsi="Times New Roman" w:cs="Times New Roman"/>
              </w:rPr>
              <w:t>/2026</w:t>
            </w:r>
          </w:p>
        </w:tc>
      </w:tr>
    </w:tbl>
    <w:p w14:paraId="0E7E80FE" w14:textId="77777777" w:rsidR="00067505" w:rsidRPr="00067505" w:rsidRDefault="00067505">
      <w:pPr>
        <w:rPr>
          <w:rFonts w:ascii="Times New Roman" w:hAnsi="Times New Roman" w:cs="Times New Roman"/>
          <w:sz w:val="36"/>
          <w:szCs w:val="36"/>
        </w:rPr>
      </w:pPr>
    </w:p>
    <w:p w14:paraId="65CD4C55" w14:textId="20C47B13" w:rsidR="00A93951" w:rsidRDefault="00B6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C9E">
        <w:rPr>
          <w:rFonts w:ascii="Times New Roman" w:hAnsi="Times New Roman" w:cs="Times New Roman"/>
          <w:b/>
          <w:bCs/>
          <w:sz w:val="28"/>
          <w:szCs w:val="28"/>
        </w:rPr>
        <w:t>Tuần 04 (30/03/2026 - 05/04/2026)</w:t>
      </w:r>
    </w:p>
    <w:p w14:paraId="49172FD2" w14:textId="77777777" w:rsidR="00B60C9E" w:rsidRDefault="00B60C9E">
      <w:pPr>
        <w:rPr>
          <w:rFonts w:ascii="Times New Roman" w:hAnsi="Times New Roman" w:cs="Times New Roman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"/>
        <w:gridCol w:w="7802"/>
      </w:tblGrid>
      <w:tr w:rsidR="00F425A2" w:rsidRPr="00A93951" w14:paraId="2A73F5E4" w14:textId="77777777" w:rsidTr="008F3A34">
        <w:trPr>
          <w:trHeight w:val="74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F38E3C" w14:textId="77777777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  <w:r w:rsidRPr="00A93951">
              <w:rPr>
                <w:rFonts w:ascii="Times New Roman" w:hAnsi="Times New Roman" w:cs="Times New Roman"/>
                <w:b/>
                <w:bCs/>
              </w:rPr>
              <w:t>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A45C41" w14:textId="77777777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  <w:r w:rsidRPr="00A93951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</w:tr>
      <w:tr w:rsidR="00F425A2" w:rsidRPr="00A93951" w14:paraId="40CB3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AD0239" w14:textId="77777777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  <w:r w:rsidRPr="00A93951">
              <w:rPr>
                <w:rFonts w:ascii="Times New Roman" w:hAnsi="Times New Roman" w:cs="Times New Roman"/>
                <w:b/>
                <w:bCs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3B08BE" w14:textId="22EC4F32" w:rsidR="00A93951" w:rsidRPr="00A93951" w:rsidRDefault="008F3A34" w:rsidP="00A93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Đã hoàn thành</w:t>
            </w:r>
          </w:p>
        </w:tc>
      </w:tr>
      <w:tr w:rsidR="00F425A2" w:rsidRPr="00A93951" w14:paraId="498DC2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36869D" w14:textId="77777777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  <w:r w:rsidRPr="00A93951">
              <w:rPr>
                <w:rFonts w:ascii="Times New Roman" w:hAnsi="Times New Roman" w:cs="Times New Roman"/>
                <w:b/>
                <w:bCs/>
              </w:rPr>
              <w:t>Mục tiêu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BD9F94" w14:textId="42637C64" w:rsidR="00B60C9E" w:rsidRDefault="003C11AF" w:rsidP="00B60C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B60C9E">
              <w:rPr>
                <w:rFonts w:ascii="Times New Roman" w:hAnsi="Times New Roman" w:cs="Times New Roman"/>
              </w:rPr>
              <w:t>Hoàn thiện chức năng quản trị</w:t>
            </w:r>
            <w:r>
              <w:rPr>
                <w:rFonts w:ascii="Times New Roman" w:hAnsi="Times New Roman" w:cs="Times New Roman"/>
              </w:rPr>
              <w:t xml:space="preserve"> (admin) </w:t>
            </w:r>
            <w:r w:rsidR="000C5874">
              <w:rPr>
                <w:rFonts w:ascii="Times New Roman" w:hAnsi="Times New Roman" w:cs="Times New Roman"/>
              </w:rPr>
              <w:t>có</w:t>
            </w:r>
            <w:r>
              <w:rPr>
                <w:rFonts w:ascii="Times New Roman" w:hAnsi="Times New Roman" w:cs="Times New Roman"/>
              </w:rPr>
              <w:t xml:space="preserve"> chức năng như sau</w:t>
            </w:r>
            <w:r w:rsidR="00515CB2">
              <w:rPr>
                <w:rFonts w:ascii="Times New Roman" w:hAnsi="Times New Roman" w:cs="Times New Roman"/>
              </w:rPr>
              <w:t>:</w:t>
            </w:r>
            <w:r w:rsidR="00B60C9E">
              <w:rPr>
                <w:rFonts w:ascii="Times New Roman" w:hAnsi="Times New Roman" w:cs="Times New Roman"/>
              </w:rPr>
              <w:br/>
              <w:t>1. Tổng quan</w:t>
            </w:r>
            <w:r w:rsidR="00B60C9E">
              <w:rPr>
                <w:rFonts w:ascii="Times New Roman" w:hAnsi="Times New Roman" w:cs="Times New Roman"/>
              </w:rPr>
              <w:br/>
              <w:t xml:space="preserve">2. </w:t>
            </w:r>
            <w:r w:rsidR="00B60C9E" w:rsidRPr="00B60C9E">
              <w:rPr>
                <w:rFonts w:ascii="Times New Roman" w:hAnsi="Times New Roman" w:cs="Times New Roman"/>
              </w:rPr>
              <w:t>Quản lý chuyên mụ</w:t>
            </w:r>
            <w:r w:rsidR="00B60C9E">
              <w:rPr>
                <w:rFonts w:ascii="Times New Roman" w:hAnsi="Times New Roman" w:cs="Times New Roman"/>
              </w:rPr>
              <w:t>c</w:t>
            </w:r>
          </w:p>
          <w:p w14:paraId="7857E0BC" w14:textId="77777777" w:rsidR="00B60C9E" w:rsidRPr="00B60C9E" w:rsidRDefault="00B60C9E" w:rsidP="00B60C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B60C9E">
              <w:rPr>
                <w:rFonts w:ascii="Times New Roman" w:hAnsi="Times New Roman" w:cs="Times New Roman"/>
              </w:rPr>
              <w:t>Quản lý sản phẩm</w:t>
            </w:r>
          </w:p>
          <w:p w14:paraId="75B5B577" w14:textId="77777777" w:rsidR="00B60C9E" w:rsidRPr="00B60C9E" w:rsidRDefault="00B60C9E" w:rsidP="00B60C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B60C9E">
              <w:rPr>
                <w:rFonts w:ascii="Times New Roman" w:hAnsi="Times New Roman" w:cs="Times New Roman"/>
              </w:rPr>
              <w:t>Quản lý bài viết</w:t>
            </w:r>
          </w:p>
          <w:p w14:paraId="76E53188" w14:textId="77777777" w:rsidR="00B60C9E" w:rsidRPr="00B60C9E" w:rsidRDefault="00B60C9E" w:rsidP="00B60C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B60C9E">
              <w:rPr>
                <w:rFonts w:ascii="Times New Roman" w:hAnsi="Times New Roman" w:cs="Times New Roman"/>
              </w:rPr>
              <w:t>Quản lý liên hệ</w:t>
            </w:r>
          </w:p>
          <w:p w14:paraId="035EFD38" w14:textId="77777777" w:rsidR="008F3A34" w:rsidRPr="008F3A34" w:rsidRDefault="008F3A34" w:rsidP="008F3A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r w:rsidRPr="008F3A34">
              <w:rPr>
                <w:rFonts w:ascii="Times New Roman" w:hAnsi="Times New Roman" w:cs="Times New Roman"/>
              </w:rPr>
              <w:t>Quản lý khách hàng</w:t>
            </w:r>
          </w:p>
          <w:p w14:paraId="35FFB589" w14:textId="77777777" w:rsidR="00D85FB3" w:rsidRPr="00D85FB3" w:rsidRDefault="008F3A34" w:rsidP="00D85F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7. </w:t>
            </w:r>
            <w:r w:rsidRPr="008F3A34">
              <w:rPr>
                <w:rFonts w:ascii="Times New Roman" w:hAnsi="Times New Roman" w:cs="Times New Roman"/>
              </w:rPr>
              <w:t>Quản lý đơn hàng</w:t>
            </w:r>
            <w:r>
              <w:rPr>
                <w:rFonts w:ascii="Times New Roman" w:hAnsi="Times New Roman" w:cs="Times New Roman"/>
              </w:rPr>
              <w:br/>
              <w:t>8. Cài đặt chung</w:t>
            </w:r>
            <w:r w:rsidR="003C11AF">
              <w:rPr>
                <w:rFonts w:ascii="Times New Roman" w:hAnsi="Times New Roman" w:cs="Times New Roman"/>
              </w:rPr>
              <w:br/>
            </w:r>
            <w:r w:rsidR="003C11AF">
              <w:rPr>
                <w:rFonts w:ascii="Times New Roman" w:hAnsi="Times New Roman" w:cs="Times New Roman"/>
              </w:rPr>
              <w:br/>
              <w:t xml:space="preserve">- </w:t>
            </w:r>
            <w:r w:rsidR="003C11AF" w:rsidRPr="003C11AF">
              <w:rPr>
                <w:rFonts w:ascii="Times New Roman" w:hAnsi="Times New Roman" w:cs="Times New Roman"/>
              </w:rPr>
              <w:t>Xây dựng giao diện phía cửa hàng (Frontend):</w:t>
            </w:r>
            <w:r w:rsidR="00D85FB3">
              <w:rPr>
                <w:rFonts w:ascii="Times New Roman" w:hAnsi="Times New Roman" w:cs="Times New Roman"/>
              </w:rPr>
              <w:br/>
              <w:t>1. Trang chủ</w:t>
            </w:r>
            <w:r w:rsidR="00D85FB3">
              <w:rPr>
                <w:rFonts w:ascii="Times New Roman" w:hAnsi="Times New Roman" w:cs="Times New Roman"/>
              </w:rPr>
              <w:br/>
              <w:t xml:space="preserve">2. </w:t>
            </w:r>
            <w:r w:rsidR="00D85FB3" w:rsidRPr="00D85FB3">
              <w:rPr>
                <w:rFonts w:ascii="Times New Roman" w:hAnsi="Times New Roman" w:cs="Times New Roman"/>
              </w:rPr>
              <w:t>Trang danh mục sản phẩm</w:t>
            </w:r>
          </w:p>
          <w:p w14:paraId="47F3D94F" w14:textId="086F6155" w:rsidR="00B60C9E" w:rsidRPr="00B60C9E" w:rsidRDefault="00D85FB3" w:rsidP="00B60C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Trang chi tiết sản phẩm</w:t>
            </w:r>
            <w:r>
              <w:rPr>
                <w:rFonts w:ascii="Times New Roman" w:hAnsi="Times New Roman" w:cs="Times New Roman"/>
              </w:rPr>
              <w:br/>
              <w:t>4. Trang tìm kiếm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lastRenderedPageBreak/>
              <w:t xml:space="preserve">5. </w:t>
            </w:r>
            <w:r w:rsidR="00630363">
              <w:rPr>
                <w:rFonts w:ascii="Times New Roman" w:hAnsi="Times New Roman" w:cs="Times New Roman"/>
              </w:rPr>
              <w:t>Trang liên hệ</w:t>
            </w:r>
            <w:r w:rsidR="00630363">
              <w:rPr>
                <w:rFonts w:ascii="Times New Roman" w:hAnsi="Times New Roman" w:cs="Times New Roman"/>
              </w:rPr>
              <w:br/>
              <w:t>6. Trang giỏ hàng (Cart)</w:t>
            </w:r>
            <w:r w:rsidR="00630363">
              <w:rPr>
                <w:rFonts w:ascii="Times New Roman" w:hAnsi="Times New Roman" w:cs="Times New Roman"/>
              </w:rPr>
              <w:br/>
              <w:t>7. Trang thanh toán (Order)</w:t>
            </w:r>
          </w:p>
          <w:p w14:paraId="79D70954" w14:textId="5F9FA510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</w:p>
        </w:tc>
      </w:tr>
      <w:tr w:rsidR="00F425A2" w:rsidRPr="00A93951" w14:paraId="016552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6FFED7" w14:textId="77777777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  <w:r w:rsidRPr="00A93951">
              <w:rPr>
                <w:rFonts w:ascii="Times New Roman" w:hAnsi="Times New Roman" w:cs="Times New Roman"/>
                <w:b/>
                <w:bCs/>
              </w:rPr>
              <w:lastRenderedPageBreak/>
              <w:t>Ngày hoạt động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9056F9" w14:textId="72014FF0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  <w:r w:rsidRPr="00A93951">
              <w:rPr>
                <w:rFonts w:ascii="Times New Roman" w:hAnsi="Times New Roman" w:cs="Times New Roman"/>
              </w:rPr>
              <w:t xml:space="preserve">Kế hoạch: </w:t>
            </w:r>
            <w:r w:rsidR="00B642DB">
              <w:rPr>
                <w:rFonts w:ascii="Times New Roman" w:hAnsi="Times New Roman" w:cs="Times New Roman"/>
              </w:rPr>
              <w:t>30</w:t>
            </w:r>
            <w:r w:rsidR="00D04CB5" w:rsidRPr="00D04CB5">
              <w:rPr>
                <w:rFonts w:ascii="Times New Roman" w:hAnsi="Times New Roman" w:cs="Times New Roman"/>
              </w:rPr>
              <w:t xml:space="preserve">/03/2026 - </w:t>
            </w:r>
            <w:r w:rsidR="00B642DB">
              <w:rPr>
                <w:rFonts w:ascii="Times New Roman" w:hAnsi="Times New Roman" w:cs="Times New Roman"/>
              </w:rPr>
              <w:t>05</w:t>
            </w:r>
            <w:r w:rsidR="00B642DB" w:rsidRPr="00D04CB5">
              <w:rPr>
                <w:rFonts w:ascii="Times New Roman" w:hAnsi="Times New Roman" w:cs="Times New Roman"/>
              </w:rPr>
              <w:t>/</w:t>
            </w:r>
            <w:r w:rsidR="00B642DB">
              <w:rPr>
                <w:rFonts w:ascii="Times New Roman" w:hAnsi="Times New Roman" w:cs="Times New Roman"/>
              </w:rPr>
              <w:t>04</w:t>
            </w:r>
            <w:r w:rsidR="00B642DB" w:rsidRPr="00D04CB5">
              <w:rPr>
                <w:rFonts w:ascii="Times New Roman" w:hAnsi="Times New Roman" w:cs="Times New Roman"/>
              </w:rPr>
              <w:t>/2026</w:t>
            </w:r>
            <w:r w:rsidRPr="00A93951">
              <w:rPr>
                <w:rFonts w:ascii="Times New Roman" w:hAnsi="Times New Roman" w:cs="Times New Roman"/>
              </w:rPr>
              <w:t xml:space="preserve">; Thực tế: </w:t>
            </w:r>
            <w:r w:rsidR="005F345E">
              <w:rPr>
                <w:rFonts w:ascii="Times New Roman" w:hAnsi="Times New Roman" w:cs="Times New Roman"/>
              </w:rPr>
              <w:t>30</w:t>
            </w:r>
            <w:r w:rsidR="005F345E" w:rsidRPr="00D04CB5">
              <w:rPr>
                <w:rFonts w:ascii="Times New Roman" w:hAnsi="Times New Roman" w:cs="Times New Roman"/>
              </w:rPr>
              <w:t xml:space="preserve">/03/2026 - </w:t>
            </w:r>
            <w:r w:rsidR="005F345E">
              <w:rPr>
                <w:rFonts w:ascii="Times New Roman" w:hAnsi="Times New Roman" w:cs="Times New Roman"/>
              </w:rPr>
              <w:t>05</w:t>
            </w:r>
            <w:r w:rsidR="005F345E" w:rsidRPr="00D04CB5">
              <w:rPr>
                <w:rFonts w:ascii="Times New Roman" w:hAnsi="Times New Roman" w:cs="Times New Roman"/>
              </w:rPr>
              <w:t>/</w:t>
            </w:r>
            <w:r w:rsidR="005F345E">
              <w:rPr>
                <w:rFonts w:ascii="Times New Roman" w:hAnsi="Times New Roman" w:cs="Times New Roman"/>
              </w:rPr>
              <w:t>04</w:t>
            </w:r>
            <w:r w:rsidR="005F345E" w:rsidRPr="00D04CB5">
              <w:rPr>
                <w:rFonts w:ascii="Times New Roman" w:hAnsi="Times New Roman" w:cs="Times New Roman"/>
              </w:rPr>
              <w:t>/2026</w:t>
            </w:r>
          </w:p>
        </w:tc>
      </w:tr>
      <w:tr w:rsidR="00F425A2" w:rsidRPr="00A93951" w14:paraId="53A394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11E34E" w14:textId="77777777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  <w:r w:rsidRPr="00A93951">
              <w:rPr>
                <w:rFonts w:ascii="Times New Roman" w:hAnsi="Times New Roman" w:cs="Times New Roman"/>
                <w:b/>
                <w:bCs/>
              </w:rPr>
              <w:t>Tiến độ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49F0B0" w14:textId="6FA83A58" w:rsidR="00A93951" w:rsidRPr="00A93951" w:rsidRDefault="00D04CB5" w:rsidP="00A93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Hiện tại đã hoàn thành </w:t>
            </w:r>
            <w:r w:rsidR="002C47E2">
              <w:rPr>
                <w:rFonts w:ascii="Times New Roman" w:hAnsi="Times New Roman" w:cs="Times New Roman"/>
              </w:rPr>
              <w:t xml:space="preserve">hơn </w:t>
            </w:r>
            <w:r w:rsidR="00AD4C8C">
              <w:rPr>
                <w:rFonts w:ascii="Times New Roman" w:hAnsi="Times New Roman" w:cs="Times New Roman"/>
              </w:rPr>
              <w:t>8</w:t>
            </w:r>
            <w:r w:rsidR="00D85FB3">
              <w:rPr>
                <w:rFonts w:ascii="Times New Roman" w:hAnsi="Times New Roman" w:cs="Times New Roman"/>
              </w:rPr>
              <w:t>0</w:t>
            </w:r>
            <w:r w:rsidR="002C47E2">
              <w:rPr>
                <w:rFonts w:ascii="Times New Roman" w:hAnsi="Times New Roman" w:cs="Times New Roman"/>
              </w:rPr>
              <w:t>%</w:t>
            </w:r>
          </w:p>
        </w:tc>
      </w:tr>
      <w:tr w:rsidR="00F425A2" w:rsidRPr="00A93951" w14:paraId="0A8496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96EE72" w14:textId="77777777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  <w:r w:rsidRPr="00A93951">
              <w:rPr>
                <w:rFonts w:ascii="Times New Roman" w:hAnsi="Times New Roman" w:cs="Times New Roman"/>
                <w:b/>
                <w:bCs/>
              </w:rPr>
              <w:t>Kết quả đầu 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8A98D7" w14:textId="2566698A" w:rsidR="00CA1B49" w:rsidRPr="00D85FB3" w:rsidRDefault="00630363" w:rsidP="00CA1B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="00ED4CE7">
              <w:rPr>
                <w:rFonts w:ascii="Times New Roman" w:hAnsi="Times New Roman" w:cs="Times New Roman"/>
              </w:rPr>
              <w:t xml:space="preserve">oàn thành việc </w:t>
            </w:r>
            <w:r>
              <w:rPr>
                <w:rFonts w:ascii="Times New Roman" w:hAnsi="Times New Roman" w:cs="Times New Roman"/>
              </w:rPr>
              <w:t xml:space="preserve">chức năng quản trị, giao diện phía cửa hàng </w:t>
            </w:r>
            <w:r w:rsidR="00F425A2">
              <w:rPr>
                <w:rFonts w:ascii="Times New Roman" w:hAnsi="Times New Roman" w:cs="Times New Roman"/>
              </w:rPr>
              <w:t>đang thực hiện việc tích hợp</w:t>
            </w:r>
            <w:r>
              <w:rPr>
                <w:rFonts w:ascii="Times New Roman" w:hAnsi="Times New Roman" w:cs="Times New Roman"/>
              </w:rPr>
              <w:t xml:space="preserve"> các trang như sau:</w:t>
            </w:r>
            <w:r>
              <w:rPr>
                <w:rFonts w:ascii="Times New Roman" w:hAnsi="Times New Roman" w:cs="Times New Roman"/>
              </w:rPr>
              <w:br/>
            </w:r>
            <w:r w:rsidR="000E46D2">
              <w:rPr>
                <w:rFonts w:ascii="Times New Roman" w:hAnsi="Times New Roman" w:cs="Times New Roman"/>
              </w:rPr>
              <w:t xml:space="preserve">1. </w:t>
            </w:r>
            <w:r w:rsidR="00CA1B49">
              <w:rPr>
                <w:rFonts w:ascii="Times New Roman" w:hAnsi="Times New Roman" w:cs="Times New Roman"/>
              </w:rPr>
              <w:t>Trang chủ</w:t>
            </w:r>
            <w:r w:rsidR="00CA1B49">
              <w:rPr>
                <w:rFonts w:ascii="Times New Roman" w:hAnsi="Times New Roman" w:cs="Times New Roman"/>
              </w:rPr>
              <w:br/>
              <w:t xml:space="preserve">2. </w:t>
            </w:r>
            <w:r w:rsidR="00CA1B49" w:rsidRPr="00D85FB3">
              <w:rPr>
                <w:rFonts w:ascii="Times New Roman" w:hAnsi="Times New Roman" w:cs="Times New Roman"/>
              </w:rPr>
              <w:t>Trang danh mục sản phẩm</w:t>
            </w:r>
          </w:p>
          <w:p w14:paraId="4A466B06" w14:textId="69B35815" w:rsidR="00A93951" w:rsidRPr="00A93951" w:rsidRDefault="00CA1B49" w:rsidP="00A93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Trang chi tiết sản phẩm</w:t>
            </w:r>
            <w:r>
              <w:rPr>
                <w:rFonts w:ascii="Times New Roman" w:hAnsi="Times New Roman" w:cs="Times New Roman"/>
              </w:rPr>
              <w:br/>
              <w:t>4. Trang tìm kiếm</w:t>
            </w:r>
            <w:r>
              <w:rPr>
                <w:rFonts w:ascii="Times New Roman" w:hAnsi="Times New Roman" w:cs="Times New Roman"/>
              </w:rPr>
              <w:br/>
              <w:t>5. Trang liên hệ</w:t>
            </w:r>
            <w:r>
              <w:rPr>
                <w:rFonts w:ascii="Times New Roman" w:hAnsi="Times New Roman" w:cs="Times New Roman"/>
              </w:rPr>
              <w:br/>
              <w:t>6. Trang giỏ hàng (Cart)</w:t>
            </w:r>
            <w:r>
              <w:rPr>
                <w:rFonts w:ascii="Times New Roman" w:hAnsi="Times New Roman" w:cs="Times New Roman"/>
              </w:rPr>
              <w:br/>
              <w:t>7. Trang thanh toán (Order)</w:t>
            </w:r>
          </w:p>
        </w:tc>
      </w:tr>
    </w:tbl>
    <w:p w14:paraId="76BEE394" w14:textId="77777777" w:rsidR="00A93951" w:rsidRPr="00067505" w:rsidRDefault="00A93951">
      <w:pPr>
        <w:rPr>
          <w:rFonts w:ascii="Times New Roman" w:hAnsi="Times New Roman" w:cs="Times New Roman"/>
          <w:sz w:val="36"/>
          <w:szCs w:val="36"/>
        </w:rPr>
      </w:pPr>
    </w:p>
    <w:sectPr w:rsidR="00A93951" w:rsidRPr="00067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662658143">
    <w:abstractNumId w:val="19"/>
  </w:num>
  <w:num w:numId="2" w16cid:durableId="405298816">
    <w:abstractNumId w:val="12"/>
  </w:num>
  <w:num w:numId="3" w16cid:durableId="1590193208">
    <w:abstractNumId w:val="10"/>
  </w:num>
  <w:num w:numId="4" w16cid:durableId="457453535">
    <w:abstractNumId w:val="21"/>
  </w:num>
  <w:num w:numId="5" w16cid:durableId="2101871586">
    <w:abstractNumId w:val="13"/>
  </w:num>
  <w:num w:numId="6" w16cid:durableId="1230771248">
    <w:abstractNumId w:val="16"/>
  </w:num>
  <w:num w:numId="7" w16cid:durableId="56175385">
    <w:abstractNumId w:val="18"/>
  </w:num>
  <w:num w:numId="8" w16cid:durableId="346056267">
    <w:abstractNumId w:val="9"/>
  </w:num>
  <w:num w:numId="9" w16cid:durableId="619997141">
    <w:abstractNumId w:val="7"/>
  </w:num>
  <w:num w:numId="10" w16cid:durableId="1224440824">
    <w:abstractNumId w:val="6"/>
  </w:num>
  <w:num w:numId="11" w16cid:durableId="792292046">
    <w:abstractNumId w:val="5"/>
  </w:num>
  <w:num w:numId="12" w16cid:durableId="222450771">
    <w:abstractNumId w:val="4"/>
  </w:num>
  <w:num w:numId="13" w16cid:durableId="1779326951">
    <w:abstractNumId w:val="8"/>
  </w:num>
  <w:num w:numId="14" w16cid:durableId="729887897">
    <w:abstractNumId w:val="3"/>
  </w:num>
  <w:num w:numId="15" w16cid:durableId="1036464834">
    <w:abstractNumId w:val="2"/>
  </w:num>
  <w:num w:numId="16" w16cid:durableId="2015188076">
    <w:abstractNumId w:val="1"/>
  </w:num>
  <w:num w:numId="17" w16cid:durableId="1909726427">
    <w:abstractNumId w:val="0"/>
  </w:num>
  <w:num w:numId="18" w16cid:durableId="1510947245">
    <w:abstractNumId w:val="14"/>
  </w:num>
  <w:num w:numId="19" w16cid:durableId="214705171">
    <w:abstractNumId w:val="15"/>
  </w:num>
  <w:num w:numId="20" w16cid:durableId="2032486101">
    <w:abstractNumId w:val="20"/>
  </w:num>
  <w:num w:numId="21" w16cid:durableId="967054621">
    <w:abstractNumId w:val="17"/>
  </w:num>
  <w:num w:numId="22" w16cid:durableId="1252662983">
    <w:abstractNumId w:val="11"/>
  </w:num>
  <w:num w:numId="23" w16cid:durableId="61914889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05"/>
    <w:rsid w:val="00067505"/>
    <w:rsid w:val="000C5874"/>
    <w:rsid w:val="000C66FF"/>
    <w:rsid w:val="000E46D2"/>
    <w:rsid w:val="002146CD"/>
    <w:rsid w:val="00242B03"/>
    <w:rsid w:val="002C47E2"/>
    <w:rsid w:val="003C11AF"/>
    <w:rsid w:val="004D028D"/>
    <w:rsid w:val="00515CB2"/>
    <w:rsid w:val="0058598B"/>
    <w:rsid w:val="005F345E"/>
    <w:rsid w:val="00630363"/>
    <w:rsid w:val="00645252"/>
    <w:rsid w:val="006D3D74"/>
    <w:rsid w:val="006E4701"/>
    <w:rsid w:val="00736B26"/>
    <w:rsid w:val="00753012"/>
    <w:rsid w:val="00786366"/>
    <w:rsid w:val="00804AE0"/>
    <w:rsid w:val="0083569A"/>
    <w:rsid w:val="00856517"/>
    <w:rsid w:val="008F3A34"/>
    <w:rsid w:val="00986229"/>
    <w:rsid w:val="009A440E"/>
    <w:rsid w:val="00A9204E"/>
    <w:rsid w:val="00A93951"/>
    <w:rsid w:val="00AD4C8C"/>
    <w:rsid w:val="00B05044"/>
    <w:rsid w:val="00B60C9E"/>
    <w:rsid w:val="00B642DB"/>
    <w:rsid w:val="00B76ED5"/>
    <w:rsid w:val="00CA1B49"/>
    <w:rsid w:val="00D04CB5"/>
    <w:rsid w:val="00D85FB3"/>
    <w:rsid w:val="00EB5623"/>
    <w:rsid w:val="00ED4CE7"/>
    <w:rsid w:val="00F425A2"/>
    <w:rsid w:val="00FD6891"/>
    <w:rsid w:val="00FF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78CD"/>
  <w15:chartTrackingRefBased/>
  <w15:docId w15:val="{5C782CAD-97EA-4CEA-85E7-D8D91AD1F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B49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iep%20Nguyen\AppData\Local\Microsoft\Office\16.0\DTS\en-US%7bC6A93AB6-1859-49A9-8820-5AA9AE03AEF0%7d\%7b0E0C8EB1-4EEC-426F-9E6A-DE7788B80D73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{0E0C8EB1-4EEC-426F-9E6A-DE7788B80D73}TF2de6fc23-48e8-448b-960e-1bdc6e9248ab4ef8d1ac_win32-7424dd8ab5ea.dotx</Template>
  <TotalTime>35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Nguyen</dc:creator>
  <cp:keywords/>
  <dc:description/>
  <cp:lastModifiedBy>Hiep Nguyen</cp:lastModifiedBy>
  <cp:revision>68</cp:revision>
  <dcterms:created xsi:type="dcterms:W3CDTF">2026-03-29T16:41:00Z</dcterms:created>
  <dcterms:modified xsi:type="dcterms:W3CDTF">2026-04-02T07:57:00Z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