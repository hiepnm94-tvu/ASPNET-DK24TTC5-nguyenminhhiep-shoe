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60D5" w14:textId="1DF28779" w:rsidR="00A9204E" w:rsidRPr="00B05044" w:rsidRDefault="00067505" w:rsidP="00B0504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05044">
        <w:rPr>
          <w:rFonts w:ascii="Times New Roman" w:hAnsi="Times New Roman" w:cs="Times New Roman"/>
          <w:b/>
          <w:bCs/>
          <w:sz w:val="36"/>
          <w:szCs w:val="36"/>
        </w:rPr>
        <w:t>BÁO CÁO TIẾN ĐỘ</w:t>
      </w:r>
    </w:p>
    <w:p w14:paraId="4AB1A5C8" w14:textId="77777777" w:rsidR="00067505" w:rsidRDefault="00067505">
      <w:pPr>
        <w:rPr>
          <w:rFonts w:ascii="Times New Roman" w:hAnsi="Times New Roman" w:cs="Times New Roman"/>
          <w:sz w:val="36"/>
          <w:szCs w:val="36"/>
        </w:rPr>
      </w:pPr>
    </w:p>
    <w:p w14:paraId="3A2607D4" w14:textId="77777777" w:rsidR="00067505" w:rsidRDefault="00067505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5000" w:type="pct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A93951" w:rsidRPr="00067505" w14:paraId="2A304BFC" w14:textId="77777777" w:rsidTr="00A93951">
        <w:trPr>
          <w:trHeight w:val="244"/>
          <w:tblHeader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391B9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DA5D0B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A93951" w:rsidRPr="00067505" w14:paraId="7CED004B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FC5FC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Tên dự án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BB1A4E" w14:textId="7F8F04F9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bán giày</w:t>
            </w:r>
            <w:r w:rsidRPr="0006750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93951" w:rsidRPr="00067505" w14:paraId="4DCE339C" w14:textId="77777777" w:rsidTr="00A93951">
        <w:trPr>
          <w:trHeight w:val="256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729D9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Kỳ báo cáo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D53A1" w14:textId="41F5C039" w:rsidR="00067505" w:rsidRPr="004B5CB0" w:rsidRDefault="006A7AE2" w:rsidP="00067505">
            <w:pPr>
              <w:rPr>
                <w:rFonts w:ascii="Times New Roman" w:hAnsi="Times New Roman" w:cs="Times New Roman"/>
              </w:rPr>
            </w:pPr>
            <w:r w:rsidRPr="004B5CB0">
              <w:rPr>
                <w:rFonts w:ascii="Times New Roman" w:hAnsi="Times New Roman" w:cs="Times New Roman"/>
              </w:rPr>
              <w:t>Tuần 05 (06/04/2026 - 12/04/2026)</w:t>
            </w:r>
          </w:p>
        </w:tc>
      </w:tr>
      <w:tr w:rsidR="00A93951" w:rsidRPr="00067505" w14:paraId="7235F3CA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C5A1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Báo cáo được lập bởi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10A926" w14:textId="74561155" w:rsidR="00067505" w:rsidRPr="00067505" w:rsidRDefault="00EB5623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Minh Hiệp</w:t>
            </w:r>
            <w:r w:rsidR="00067505" w:rsidRPr="0006750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93951" w:rsidRPr="00067505" w14:paraId="53BFFF57" w14:textId="77777777" w:rsidTr="00A93951">
        <w:trPr>
          <w:trHeight w:val="244"/>
          <w:tblCellSpacing w:w="15" w:type="dxa"/>
        </w:trPr>
        <w:tc>
          <w:tcPr>
            <w:tcW w:w="1337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6762F" w14:textId="77777777" w:rsidR="00067505" w:rsidRPr="00067505" w:rsidRDefault="00067505" w:rsidP="00067505">
            <w:pPr>
              <w:rPr>
                <w:rFonts w:ascii="Times New Roman" w:hAnsi="Times New Roman" w:cs="Times New Roman"/>
              </w:rPr>
            </w:pPr>
            <w:r w:rsidRPr="00067505">
              <w:rPr>
                <w:rFonts w:ascii="Times New Roman" w:hAnsi="Times New Roman" w:cs="Times New Roman"/>
                <w:b/>
                <w:bCs/>
              </w:rPr>
              <w:t>Ngày nộp</w:t>
            </w:r>
          </w:p>
        </w:tc>
        <w:tc>
          <w:tcPr>
            <w:tcW w:w="3615" w:type="pct"/>
            <w:shd w:val="clear" w:color="auto" w:fill="FFFFFF" w:themeFill="background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0AED5" w14:textId="65B8977A" w:rsidR="00067505" w:rsidRPr="00067505" w:rsidRDefault="004B5CB0" w:rsidP="00067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56517">
              <w:rPr>
                <w:rFonts w:ascii="Times New Roman" w:hAnsi="Times New Roman" w:cs="Times New Roman"/>
              </w:rPr>
              <w:t>/0</w:t>
            </w:r>
            <w:r w:rsidR="00B76ED5">
              <w:rPr>
                <w:rFonts w:ascii="Times New Roman" w:hAnsi="Times New Roman" w:cs="Times New Roman"/>
              </w:rPr>
              <w:t>4</w:t>
            </w:r>
            <w:r w:rsidR="00856517">
              <w:rPr>
                <w:rFonts w:ascii="Times New Roman" w:hAnsi="Times New Roman" w:cs="Times New Roman"/>
              </w:rPr>
              <w:t>/2026</w:t>
            </w:r>
          </w:p>
        </w:tc>
      </w:tr>
    </w:tbl>
    <w:p w14:paraId="0E7E80FE" w14:textId="77777777" w:rsidR="00067505" w:rsidRPr="00067505" w:rsidRDefault="00067505">
      <w:pPr>
        <w:rPr>
          <w:rFonts w:ascii="Times New Roman" w:hAnsi="Times New Roman" w:cs="Times New Roman"/>
          <w:sz w:val="36"/>
          <w:szCs w:val="36"/>
        </w:rPr>
      </w:pPr>
    </w:p>
    <w:p w14:paraId="65CD4C55" w14:textId="6FC6FA7B" w:rsidR="00A93951" w:rsidRDefault="00B6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C9E">
        <w:rPr>
          <w:rFonts w:ascii="Times New Roman" w:hAnsi="Times New Roman" w:cs="Times New Roman"/>
          <w:b/>
          <w:bCs/>
          <w:sz w:val="28"/>
          <w:szCs w:val="28"/>
        </w:rPr>
        <w:t>Tuần 0</w:t>
      </w:r>
      <w:r w:rsidR="009D194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60C9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D73D61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Pr="00B60C9E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D73D6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60C9E">
        <w:rPr>
          <w:rFonts w:ascii="Times New Roman" w:hAnsi="Times New Roman" w:cs="Times New Roman"/>
          <w:b/>
          <w:bCs/>
          <w:sz w:val="28"/>
          <w:szCs w:val="28"/>
        </w:rPr>
        <w:t xml:space="preserve">/2026 - </w:t>
      </w:r>
      <w:r w:rsidR="00321BFE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B60C9E">
        <w:rPr>
          <w:rFonts w:ascii="Times New Roman" w:hAnsi="Times New Roman" w:cs="Times New Roman"/>
          <w:b/>
          <w:bCs/>
          <w:sz w:val="28"/>
          <w:szCs w:val="28"/>
        </w:rPr>
        <w:t>/04/2026)</w:t>
      </w:r>
    </w:p>
    <w:p w14:paraId="49172FD2" w14:textId="77777777" w:rsidR="00B60C9E" w:rsidRDefault="00B60C9E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6311"/>
      </w:tblGrid>
      <w:tr w:rsidR="00F425A2" w:rsidRPr="00A93951" w14:paraId="2A73F5E4" w14:textId="77777777" w:rsidTr="008F3A34">
        <w:trPr>
          <w:trHeight w:val="74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38E3C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A45C41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F425A2" w:rsidRPr="00A93951" w14:paraId="40CB3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D0239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B08BE" w14:textId="22EC4F32" w:rsidR="00A93951" w:rsidRPr="00A93951" w:rsidRDefault="008F3A34" w:rsidP="00A93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Đã hoàn thành</w:t>
            </w:r>
          </w:p>
        </w:tc>
      </w:tr>
      <w:tr w:rsidR="00F425A2" w:rsidRPr="00A93951" w14:paraId="498DC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6869D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07497" w14:textId="725C596A" w:rsidR="00C5029B" w:rsidRPr="002519FB" w:rsidRDefault="009C53AD" w:rsidP="002519F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2519FB">
              <w:rPr>
                <w:rFonts w:ascii="Times New Roman" w:hAnsi="Times New Roman" w:cs="Times New Roman"/>
              </w:rPr>
              <w:t xml:space="preserve">Hoàn thành các chức năng </w:t>
            </w:r>
            <w:r w:rsidR="00C5029B" w:rsidRPr="002519FB">
              <w:rPr>
                <w:rFonts w:ascii="Times New Roman" w:hAnsi="Times New Roman" w:cs="Times New Roman"/>
              </w:rPr>
              <w:t>giao diện ngoài cửa hàng</w:t>
            </w:r>
          </w:p>
          <w:p w14:paraId="79D70954" w14:textId="48FD5DC0" w:rsidR="00A93951" w:rsidRPr="002519FB" w:rsidRDefault="009C53AD" w:rsidP="002519F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2519FB">
              <w:rPr>
                <w:rFonts w:ascii="Times New Roman" w:hAnsi="Times New Roman" w:cs="Times New Roman"/>
              </w:rPr>
              <w:t>Tạo đường dẫn thân thiện cho website</w:t>
            </w:r>
          </w:p>
        </w:tc>
      </w:tr>
      <w:tr w:rsidR="00F425A2" w:rsidRPr="00A93951" w14:paraId="01655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FFED7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Ngày hoạt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056F9" w14:textId="3AEA0394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</w:rPr>
              <w:t xml:space="preserve">Kế hoạch: </w:t>
            </w:r>
            <w:r w:rsidR="009C53AD" w:rsidRPr="004B5CB0">
              <w:rPr>
                <w:rFonts w:ascii="Times New Roman" w:hAnsi="Times New Roman" w:cs="Times New Roman"/>
              </w:rPr>
              <w:t>06/04/2026 - 12/04/2026</w:t>
            </w:r>
            <w:r w:rsidRPr="00A93951">
              <w:rPr>
                <w:rFonts w:ascii="Times New Roman" w:hAnsi="Times New Roman" w:cs="Times New Roman"/>
              </w:rPr>
              <w:t xml:space="preserve">; Thực tế: </w:t>
            </w:r>
            <w:r w:rsidR="009C53AD" w:rsidRPr="004B5CB0">
              <w:rPr>
                <w:rFonts w:ascii="Times New Roman" w:hAnsi="Times New Roman" w:cs="Times New Roman"/>
              </w:rPr>
              <w:t>06/04/2026 - 12/04/2026</w:t>
            </w:r>
          </w:p>
        </w:tc>
      </w:tr>
      <w:tr w:rsidR="00F425A2" w:rsidRPr="00A93951" w14:paraId="53A39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1E34E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Tiến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9F0B0" w14:textId="672ADF24" w:rsidR="00A93951" w:rsidRPr="00A93951" w:rsidRDefault="00D04CB5" w:rsidP="00A93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Hiện tại đã hoàn thành </w:t>
            </w:r>
            <w:r w:rsidR="00AA5E5C">
              <w:rPr>
                <w:rFonts w:ascii="Times New Roman" w:hAnsi="Times New Roman" w:cs="Times New Roman"/>
              </w:rPr>
              <w:t>100</w:t>
            </w:r>
            <w:r w:rsidR="002C47E2">
              <w:rPr>
                <w:rFonts w:ascii="Times New Roman" w:hAnsi="Times New Roman" w:cs="Times New Roman"/>
              </w:rPr>
              <w:t>%</w:t>
            </w:r>
          </w:p>
        </w:tc>
      </w:tr>
      <w:tr w:rsidR="00F425A2" w:rsidRPr="00A93951" w14:paraId="0A849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6EE72" w14:textId="77777777" w:rsidR="00A93951" w:rsidRPr="00A93951" w:rsidRDefault="00A93951" w:rsidP="00A93951">
            <w:pPr>
              <w:rPr>
                <w:rFonts w:ascii="Times New Roman" w:hAnsi="Times New Roman" w:cs="Times New Roman"/>
              </w:rPr>
            </w:pPr>
            <w:r w:rsidRPr="00A93951">
              <w:rPr>
                <w:rFonts w:ascii="Times New Roman" w:hAnsi="Times New Roman" w:cs="Times New Roman"/>
                <w:b/>
                <w:bCs/>
              </w:rPr>
              <w:t>Kết quả đầu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A20C2" w14:textId="77777777" w:rsidR="00DA21A7" w:rsidRPr="00DA21A7" w:rsidRDefault="00DA21A7" w:rsidP="00DA21A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DA21A7">
              <w:rPr>
                <w:rFonts w:ascii="Times New Roman" w:hAnsi="Times New Roman" w:cs="Times New Roman"/>
              </w:rPr>
              <w:t>Hoàn thành các chức năng giao diện ngoài cửa hàng</w:t>
            </w:r>
          </w:p>
          <w:p w14:paraId="4A466B06" w14:textId="2A679323" w:rsidR="00A93951" w:rsidRPr="00DA21A7" w:rsidRDefault="00DA21A7" w:rsidP="00DA21A7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DA21A7">
              <w:rPr>
                <w:rFonts w:ascii="Times New Roman" w:hAnsi="Times New Roman" w:cs="Times New Roman"/>
              </w:rPr>
              <w:t>Tạo đường dẫn thân thiện cho website</w:t>
            </w:r>
          </w:p>
        </w:tc>
      </w:tr>
    </w:tbl>
    <w:p w14:paraId="76BEE394" w14:textId="77777777" w:rsidR="00A93951" w:rsidRPr="00067505" w:rsidRDefault="00A93951">
      <w:pPr>
        <w:rPr>
          <w:rFonts w:ascii="Times New Roman" w:hAnsi="Times New Roman" w:cs="Times New Roman"/>
          <w:sz w:val="36"/>
          <w:szCs w:val="36"/>
        </w:rPr>
      </w:pPr>
    </w:p>
    <w:sectPr w:rsidR="00A93951" w:rsidRPr="0006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430BEB"/>
    <w:multiLevelType w:val="hybridMultilevel"/>
    <w:tmpl w:val="DA42C552"/>
    <w:lvl w:ilvl="0" w:tplc="6700EF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10847"/>
    <w:multiLevelType w:val="hybridMultilevel"/>
    <w:tmpl w:val="824C46CC"/>
    <w:lvl w:ilvl="0" w:tplc="6700EF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62658143">
    <w:abstractNumId w:val="21"/>
  </w:num>
  <w:num w:numId="2" w16cid:durableId="405298816">
    <w:abstractNumId w:val="12"/>
  </w:num>
  <w:num w:numId="3" w16cid:durableId="1590193208">
    <w:abstractNumId w:val="10"/>
  </w:num>
  <w:num w:numId="4" w16cid:durableId="457453535">
    <w:abstractNumId w:val="23"/>
  </w:num>
  <w:num w:numId="5" w16cid:durableId="2101871586">
    <w:abstractNumId w:val="13"/>
  </w:num>
  <w:num w:numId="6" w16cid:durableId="1230771248">
    <w:abstractNumId w:val="18"/>
  </w:num>
  <w:num w:numId="7" w16cid:durableId="56175385">
    <w:abstractNumId w:val="20"/>
  </w:num>
  <w:num w:numId="8" w16cid:durableId="346056267">
    <w:abstractNumId w:val="9"/>
  </w:num>
  <w:num w:numId="9" w16cid:durableId="619997141">
    <w:abstractNumId w:val="7"/>
  </w:num>
  <w:num w:numId="10" w16cid:durableId="1224440824">
    <w:abstractNumId w:val="6"/>
  </w:num>
  <w:num w:numId="11" w16cid:durableId="792292046">
    <w:abstractNumId w:val="5"/>
  </w:num>
  <w:num w:numId="12" w16cid:durableId="222450771">
    <w:abstractNumId w:val="4"/>
  </w:num>
  <w:num w:numId="13" w16cid:durableId="1779326951">
    <w:abstractNumId w:val="8"/>
  </w:num>
  <w:num w:numId="14" w16cid:durableId="729887897">
    <w:abstractNumId w:val="3"/>
  </w:num>
  <w:num w:numId="15" w16cid:durableId="1036464834">
    <w:abstractNumId w:val="2"/>
  </w:num>
  <w:num w:numId="16" w16cid:durableId="2015188076">
    <w:abstractNumId w:val="1"/>
  </w:num>
  <w:num w:numId="17" w16cid:durableId="1909726427">
    <w:abstractNumId w:val="0"/>
  </w:num>
  <w:num w:numId="18" w16cid:durableId="1510947245">
    <w:abstractNumId w:val="14"/>
  </w:num>
  <w:num w:numId="19" w16cid:durableId="214705171">
    <w:abstractNumId w:val="17"/>
  </w:num>
  <w:num w:numId="20" w16cid:durableId="2032486101">
    <w:abstractNumId w:val="22"/>
  </w:num>
  <w:num w:numId="21" w16cid:durableId="967054621">
    <w:abstractNumId w:val="19"/>
  </w:num>
  <w:num w:numId="22" w16cid:durableId="1252662983">
    <w:abstractNumId w:val="11"/>
  </w:num>
  <w:num w:numId="23" w16cid:durableId="619148890">
    <w:abstractNumId w:val="24"/>
  </w:num>
  <w:num w:numId="24" w16cid:durableId="272713910">
    <w:abstractNumId w:val="15"/>
  </w:num>
  <w:num w:numId="25" w16cid:durableId="689686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05"/>
    <w:rsid w:val="00067505"/>
    <w:rsid w:val="000C5874"/>
    <w:rsid w:val="000C66FF"/>
    <w:rsid w:val="000E46D2"/>
    <w:rsid w:val="00150946"/>
    <w:rsid w:val="002146CD"/>
    <w:rsid w:val="00242B03"/>
    <w:rsid w:val="002519FB"/>
    <w:rsid w:val="002C47E2"/>
    <w:rsid w:val="002E0883"/>
    <w:rsid w:val="00321BFE"/>
    <w:rsid w:val="003C11AF"/>
    <w:rsid w:val="004B5CB0"/>
    <w:rsid w:val="004D028D"/>
    <w:rsid w:val="00515CB2"/>
    <w:rsid w:val="0058598B"/>
    <w:rsid w:val="005F345E"/>
    <w:rsid w:val="00630363"/>
    <w:rsid w:val="00645252"/>
    <w:rsid w:val="006A7AE2"/>
    <w:rsid w:val="006D3D74"/>
    <w:rsid w:val="006E4701"/>
    <w:rsid w:val="00736B26"/>
    <w:rsid w:val="00753012"/>
    <w:rsid w:val="00786366"/>
    <w:rsid w:val="007B5B6E"/>
    <w:rsid w:val="00804AE0"/>
    <w:rsid w:val="0083569A"/>
    <w:rsid w:val="00856517"/>
    <w:rsid w:val="008F3A34"/>
    <w:rsid w:val="00915797"/>
    <w:rsid w:val="00986229"/>
    <w:rsid w:val="009A440E"/>
    <w:rsid w:val="009C53AD"/>
    <w:rsid w:val="009D1943"/>
    <w:rsid w:val="00A9204E"/>
    <w:rsid w:val="00A93951"/>
    <w:rsid w:val="00AA5E5C"/>
    <w:rsid w:val="00AD4C8C"/>
    <w:rsid w:val="00B05044"/>
    <w:rsid w:val="00B60C9E"/>
    <w:rsid w:val="00B642DB"/>
    <w:rsid w:val="00B76ED5"/>
    <w:rsid w:val="00C5029B"/>
    <w:rsid w:val="00CA1B49"/>
    <w:rsid w:val="00D04CB5"/>
    <w:rsid w:val="00D73D61"/>
    <w:rsid w:val="00D85FB3"/>
    <w:rsid w:val="00DA21A7"/>
    <w:rsid w:val="00E05B61"/>
    <w:rsid w:val="00EB5623"/>
    <w:rsid w:val="00ED4CE7"/>
    <w:rsid w:val="00F425A2"/>
    <w:rsid w:val="00FD6891"/>
    <w:rsid w:val="00FF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78CD"/>
  <w15:chartTrackingRefBased/>
  <w15:docId w15:val="{5C782CAD-97EA-4CEA-85E7-D8D91AD1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A7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251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ep%20Nguyen\AppData\Local\Microsoft\Office\16.0\DTS\en-US%7bC6A93AB6-1859-49A9-8820-5AA9AE03AEF0%7d\%7b0E0C8EB1-4EEC-426F-9E6A-DE7788B80D7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{0E0C8EB1-4EEC-426F-9E6A-DE7788B80D73}TF2de6fc23-48e8-448b-960e-1bdc6e9248ab4ef8d1ac_win32-7424dd8ab5ea.dotx</Template>
  <TotalTime>42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82</cp:revision>
  <dcterms:created xsi:type="dcterms:W3CDTF">2026-03-29T16:41:00Z</dcterms:created>
  <dcterms:modified xsi:type="dcterms:W3CDTF">2026-04-10T12:52:00Z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