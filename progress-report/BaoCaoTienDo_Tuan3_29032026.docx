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060D5" w14:textId="1DF28779" w:rsidR="00A9204E" w:rsidRPr="00B05044" w:rsidRDefault="00067505" w:rsidP="00B05044">
      <w:pPr>
        <w:jc w:val="center"/>
        <w:rPr>
          <w:rFonts w:ascii="Times New Roman" w:hAnsi="Times New Roman" w:cs="Times New Roman"/>
          <w:b/>
          <w:bCs/>
          <w:sz w:val="36"/>
          <w:szCs w:val="36"/>
        </w:rPr>
      </w:pPr>
      <w:r w:rsidRPr="00B05044">
        <w:rPr>
          <w:rFonts w:ascii="Times New Roman" w:hAnsi="Times New Roman" w:cs="Times New Roman"/>
          <w:b/>
          <w:bCs/>
          <w:sz w:val="36"/>
          <w:szCs w:val="36"/>
        </w:rPr>
        <w:t>BÁO CÁO TIẾN ĐỘ</w:t>
      </w:r>
    </w:p>
    <w:p w14:paraId="4AB1A5C8" w14:textId="77777777" w:rsidR="00067505" w:rsidRDefault="00067505">
      <w:pPr>
        <w:rPr>
          <w:rFonts w:ascii="Times New Roman" w:hAnsi="Times New Roman" w:cs="Times New Roman"/>
          <w:sz w:val="36"/>
          <w:szCs w:val="36"/>
        </w:rPr>
      </w:pPr>
    </w:p>
    <w:p w14:paraId="3A2607D4" w14:textId="77777777" w:rsidR="00067505" w:rsidRDefault="00067505">
      <w:pPr>
        <w:rPr>
          <w:rFonts w:ascii="Times New Roman" w:hAnsi="Times New Roman" w:cs="Times New Roman"/>
          <w:sz w:val="36"/>
          <w:szCs w:val="36"/>
        </w:rPr>
      </w:pPr>
    </w:p>
    <w:tbl>
      <w:tblPr>
        <w:tblW w:w="5000" w:type="pct"/>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hemeFill="background1"/>
        <w:tblCellMar>
          <w:left w:w="0" w:type="dxa"/>
          <w:right w:w="0" w:type="dxa"/>
        </w:tblCellMar>
        <w:tblLook w:val="04A0" w:firstRow="1" w:lastRow="0" w:firstColumn="1" w:lastColumn="0" w:noHBand="0" w:noVBand="1"/>
      </w:tblPr>
      <w:tblGrid>
        <w:gridCol w:w="2542"/>
        <w:gridCol w:w="6798"/>
      </w:tblGrid>
      <w:tr w:rsidR="00A93951" w:rsidRPr="00067505" w14:paraId="2A304BFC" w14:textId="77777777" w:rsidTr="00A93951">
        <w:trPr>
          <w:trHeight w:val="244"/>
          <w:tblHeader/>
          <w:tblCellSpacing w:w="15" w:type="dxa"/>
        </w:trPr>
        <w:tc>
          <w:tcPr>
            <w:tcW w:w="1337" w:type="pct"/>
            <w:shd w:val="clear" w:color="auto" w:fill="FFFFFF" w:themeFill="background1"/>
            <w:tcMar>
              <w:top w:w="240" w:type="dxa"/>
              <w:left w:w="0" w:type="dxa"/>
              <w:bottom w:w="240" w:type="dxa"/>
              <w:right w:w="180" w:type="dxa"/>
            </w:tcMar>
            <w:vAlign w:val="center"/>
            <w:hideMark/>
          </w:tcPr>
          <w:p w14:paraId="686391B9" w14:textId="77777777" w:rsidR="00067505" w:rsidRPr="00067505" w:rsidRDefault="00067505" w:rsidP="00067505">
            <w:pPr>
              <w:rPr>
                <w:rFonts w:ascii="Times New Roman" w:hAnsi="Times New Roman" w:cs="Times New Roman"/>
              </w:rPr>
            </w:pPr>
            <w:r w:rsidRPr="00067505">
              <w:rPr>
                <w:rFonts w:ascii="Times New Roman" w:hAnsi="Times New Roman" w:cs="Times New Roman"/>
                <w:b/>
                <w:bCs/>
              </w:rPr>
              <w:t>Mục</w:t>
            </w:r>
          </w:p>
        </w:tc>
        <w:tc>
          <w:tcPr>
            <w:tcW w:w="3615" w:type="pct"/>
            <w:shd w:val="clear" w:color="auto" w:fill="FFFFFF" w:themeFill="background1"/>
            <w:tcMar>
              <w:top w:w="240" w:type="dxa"/>
              <w:left w:w="0" w:type="dxa"/>
              <w:bottom w:w="240" w:type="dxa"/>
              <w:right w:w="0" w:type="dxa"/>
            </w:tcMar>
            <w:vAlign w:val="center"/>
            <w:hideMark/>
          </w:tcPr>
          <w:p w14:paraId="4EDA5D0B" w14:textId="77777777" w:rsidR="00067505" w:rsidRPr="00067505" w:rsidRDefault="00067505" w:rsidP="00067505">
            <w:pPr>
              <w:rPr>
                <w:rFonts w:ascii="Times New Roman" w:hAnsi="Times New Roman" w:cs="Times New Roman"/>
              </w:rPr>
            </w:pPr>
            <w:r w:rsidRPr="00067505">
              <w:rPr>
                <w:rFonts w:ascii="Times New Roman" w:hAnsi="Times New Roman" w:cs="Times New Roman"/>
                <w:b/>
                <w:bCs/>
              </w:rPr>
              <w:t>Nội dung</w:t>
            </w:r>
          </w:p>
        </w:tc>
      </w:tr>
      <w:tr w:rsidR="00A93951" w:rsidRPr="00067505" w14:paraId="7CED004B" w14:textId="77777777" w:rsidTr="00A93951">
        <w:trPr>
          <w:trHeight w:val="244"/>
          <w:tblCellSpacing w:w="15" w:type="dxa"/>
        </w:trPr>
        <w:tc>
          <w:tcPr>
            <w:tcW w:w="1337" w:type="pct"/>
            <w:shd w:val="clear" w:color="auto" w:fill="FFFFFF" w:themeFill="background1"/>
            <w:tcMar>
              <w:top w:w="240" w:type="dxa"/>
              <w:left w:w="0" w:type="dxa"/>
              <w:bottom w:w="240" w:type="dxa"/>
              <w:right w:w="180" w:type="dxa"/>
            </w:tcMar>
            <w:vAlign w:val="center"/>
            <w:hideMark/>
          </w:tcPr>
          <w:p w14:paraId="19DFC5FC" w14:textId="77777777" w:rsidR="00067505" w:rsidRPr="00067505" w:rsidRDefault="00067505" w:rsidP="00067505">
            <w:pPr>
              <w:rPr>
                <w:rFonts w:ascii="Times New Roman" w:hAnsi="Times New Roman" w:cs="Times New Roman"/>
              </w:rPr>
            </w:pPr>
            <w:r w:rsidRPr="00067505">
              <w:rPr>
                <w:rFonts w:ascii="Times New Roman" w:hAnsi="Times New Roman" w:cs="Times New Roman"/>
                <w:b/>
                <w:bCs/>
              </w:rPr>
              <w:t>Tên dự án</w:t>
            </w:r>
          </w:p>
        </w:tc>
        <w:tc>
          <w:tcPr>
            <w:tcW w:w="3615" w:type="pct"/>
            <w:shd w:val="clear" w:color="auto" w:fill="FFFFFF" w:themeFill="background1"/>
            <w:tcMar>
              <w:top w:w="240" w:type="dxa"/>
              <w:left w:w="0" w:type="dxa"/>
              <w:bottom w:w="240" w:type="dxa"/>
              <w:right w:w="0" w:type="dxa"/>
            </w:tcMar>
            <w:vAlign w:val="center"/>
            <w:hideMark/>
          </w:tcPr>
          <w:p w14:paraId="38BB1A4E" w14:textId="7F8F04F9" w:rsidR="00067505" w:rsidRPr="00067505" w:rsidRDefault="00067505" w:rsidP="00067505">
            <w:pPr>
              <w:rPr>
                <w:rFonts w:ascii="Times New Roman" w:hAnsi="Times New Roman" w:cs="Times New Roman"/>
              </w:rPr>
            </w:pPr>
            <w:r>
              <w:rPr>
                <w:rFonts w:ascii="Times New Roman" w:hAnsi="Times New Roman" w:cs="Times New Roman"/>
              </w:rPr>
              <w:t>Quản lý bán giày</w:t>
            </w:r>
            <w:r w:rsidRPr="00067505">
              <w:rPr>
                <w:rFonts w:ascii="Times New Roman" w:hAnsi="Times New Roman" w:cs="Times New Roman"/>
              </w:rPr>
              <w:t xml:space="preserve"> </w:t>
            </w:r>
          </w:p>
        </w:tc>
      </w:tr>
      <w:tr w:rsidR="00A93951" w:rsidRPr="00067505" w14:paraId="4DCE339C" w14:textId="77777777" w:rsidTr="00A93951">
        <w:trPr>
          <w:trHeight w:val="256"/>
          <w:tblCellSpacing w:w="15" w:type="dxa"/>
        </w:trPr>
        <w:tc>
          <w:tcPr>
            <w:tcW w:w="1337" w:type="pct"/>
            <w:shd w:val="clear" w:color="auto" w:fill="FFFFFF" w:themeFill="background1"/>
            <w:tcMar>
              <w:top w:w="240" w:type="dxa"/>
              <w:left w:w="0" w:type="dxa"/>
              <w:bottom w:w="240" w:type="dxa"/>
              <w:right w:w="180" w:type="dxa"/>
            </w:tcMar>
            <w:vAlign w:val="center"/>
            <w:hideMark/>
          </w:tcPr>
          <w:p w14:paraId="6F7729D9" w14:textId="77777777" w:rsidR="00067505" w:rsidRPr="00067505" w:rsidRDefault="00067505" w:rsidP="00067505">
            <w:pPr>
              <w:rPr>
                <w:rFonts w:ascii="Times New Roman" w:hAnsi="Times New Roman" w:cs="Times New Roman"/>
              </w:rPr>
            </w:pPr>
            <w:r w:rsidRPr="00067505">
              <w:rPr>
                <w:rFonts w:ascii="Times New Roman" w:hAnsi="Times New Roman" w:cs="Times New Roman"/>
                <w:b/>
                <w:bCs/>
              </w:rPr>
              <w:t>Kỳ báo cáo</w:t>
            </w:r>
          </w:p>
        </w:tc>
        <w:tc>
          <w:tcPr>
            <w:tcW w:w="3615" w:type="pct"/>
            <w:shd w:val="clear" w:color="auto" w:fill="FFFFFF" w:themeFill="background1"/>
            <w:tcMar>
              <w:top w:w="240" w:type="dxa"/>
              <w:left w:w="0" w:type="dxa"/>
              <w:bottom w:w="240" w:type="dxa"/>
              <w:right w:w="0" w:type="dxa"/>
            </w:tcMar>
            <w:vAlign w:val="center"/>
            <w:hideMark/>
          </w:tcPr>
          <w:p w14:paraId="498D53A1" w14:textId="0698D193" w:rsidR="00067505" w:rsidRPr="00067505" w:rsidRDefault="00EB5623" w:rsidP="00067505">
            <w:pPr>
              <w:rPr>
                <w:rFonts w:ascii="Times New Roman" w:hAnsi="Times New Roman" w:cs="Times New Roman"/>
              </w:rPr>
            </w:pPr>
            <w:r w:rsidRPr="00EB5623">
              <w:rPr>
                <w:rFonts w:ascii="Times New Roman" w:hAnsi="Times New Roman" w:cs="Times New Roman"/>
              </w:rPr>
              <w:t>Tuần 03 (23/03/2026 - 29/03/2026)</w:t>
            </w:r>
          </w:p>
        </w:tc>
      </w:tr>
      <w:tr w:rsidR="00A93951" w:rsidRPr="00067505" w14:paraId="7235F3CA" w14:textId="77777777" w:rsidTr="00A93951">
        <w:trPr>
          <w:trHeight w:val="244"/>
          <w:tblCellSpacing w:w="15" w:type="dxa"/>
        </w:trPr>
        <w:tc>
          <w:tcPr>
            <w:tcW w:w="1337" w:type="pct"/>
            <w:shd w:val="clear" w:color="auto" w:fill="FFFFFF" w:themeFill="background1"/>
            <w:tcMar>
              <w:top w:w="240" w:type="dxa"/>
              <w:left w:w="0" w:type="dxa"/>
              <w:bottom w:w="240" w:type="dxa"/>
              <w:right w:w="180" w:type="dxa"/>
            </w:tcMar>
            <w:vAlign w:val="center"/>
            <w:hideMark/>
          </w:tcPr>
          <w:p w14:paraId="7A9EC5A1" w14:textId="77777777" w:rsidR="00067505" w:rsidRPr="00067505" w:rsidRDefault="00067505" w:rsidP="00067505">
            <w:pPr>
              <w:rPr>
                <w:rFonts w:ascii="Times New Roman" w:hAnsi="Times New Roman" w:cs="Times New Roman"/>
              </w:rPr>
            </w:pPr>
            <w:r w:rsidRPr="00067505">
              <w:rPr>
                <w:rFonts w:ascii="Times New Roman" w:hAnsi="Times New Roman" w:cs="Times New Roman"/>
                <w:b/>
                <w:bCs/>
              </w:rPr>
              <w:t>Báo cáo được lập bởi</w:t>
            </w:r>
          </w:p>
        </w:tc>
        <w:tc>
          <w:tcPr>
            <w:tcW w:w="3615" w:type="pct"/>
            <w:shd w:val="clear" w:color="auto" w:fill="FFFFFF" w:themeFill="background1"/>
            <w:tcMar>
              <w:top w:w="240" w:type="dxa"/>
              <w:left w:w="0" w:type="dxa"/>
              <w:bottom w:w="240" w:type="dxa"/>
              <w:right w:w="0" w:type="dxa"/>
            </w:tcMar>
            <w:vAlign w:val="center"/>
            <w:hideMark/>
          </w:tcPr>
          <w:p w14:paraId="3810A926" w14:textId="74561155" w:rsidR="00067505" w:rsidRPr="00067505" w:rsidRDefault="00EB5623" w:rsidP="00067505">
            <w:pPr>
              <w:rPr>
                <w:rFonts w:ascii="Times New Roman" w:hAnsi="Times New Roman" w:cs="Times New Roman"/>
              </w:rPr>
            </w:pPr>
            <w:r>
              <w:rPr>
                <w:rFonts w:ascii="Times New Roman" w:hAnsi="Times New Roman" w:cs="Times New Roman"/>
              </w:rPr>
              <w:t>Nguyễn Minh Hiệp</w:t>
            </w:r>
            <w:r w:rsidR="00067505" w:rsidRPr="00067505">
              <w:rPr>
                <w:rFonts w:ascii="Times New Roman" w:hAnsi="Times New Roman" w:cs="Times New Roman"/>
              </w:rPr>
              <w:t xml:space="preserve"> </w:t>
            </w:r>
          </w:p>
        </w:tc>
      </w:tr>
      <w:tr w:rsidR="00A93951" w:rsidRPr="00067505" w14:paraId="53BFFF57" w14:textId="77777777" w:rsidTr="00A93951">
        <w:trPr>
          <w:trHeight w:val="244"/>
          <w:tblCellSpacing w:w="15" w:type="dxa"/>
        </w:trPr>
        <w:tc>
          <w:tcPr>
            <w:tcW w:w="1337" w:type="pct"/>
            <w:shd w:val="clear" w:color="auto" w:fill="FFFFFF" w:themeFill="background1"/>
            <w:tcMar>
              <w:top w:w="240" w:type="dxa"/>
              <w:left w:w="0" w:type="dxa"/>
              <w:bottom w:w="240" w:type="dxa"/>
              <w:right w:w="180" w:type="dxa"/>
            </w:tcMar>
            <w:vAlign w:val="center"/>
            <w:hideMark/>
          </w:tcPr>
          <w:p w14:paraId="1AD6762F" w14:textId="77777777" w:rsidR="00067505" w:rsidRPr="00067505" w:rsidRDefault="00067505" w:rsidP="00067505">
            <w:pPr>
              <w:rPr>
                <w:rFonts w:ascii="Times New Roman" w:hAnsi="Times New Roman" w:cs="Times New Roman"/>
              </w:rPr>
            </w:pPr>
            <w:r w:rsidRPr="00067505">
              <w:rPr>
                <w:rFonts w:ascii="Times New Roman" w:hAnsi="Times New Roman" w:cs="Times New Roman"/>
                <w:b/>
                <w:bCs/>
              </w:rPr>
              <w:t>Ngày nộp</w:t>
            </w:r>
          </w:p>
        </w:tc>
        <w:tc>
          <w:tcPr>
            <w:tcW w:w="3615" w:type="pct"/>
            <w:shd w:val="clear" w:color="auto" w:fill="FFFFFF" w:themeFill="background1"/>
            <w:tcMar>
              <w:top w:w="240" w:type="dxa"/>
              <w:left w:w="0" w:type="dxa"/>
              <w:bottom w:w="240" w:type="dxa"/>
              <w:right w:w="0" w:type="dxa"/>
            </w:tcMar>
            <w:vAlign w:val="center"/>
            <w:hideMark/>
          </w:tcPr>
          <w:p w14:paraId="3080AED5" w14:textId="2300CB19" w:rsidR="00067505" w:rsidRPr="00067505" w:rsidRDefault="00856517" w:rsidP="00067505">
            <w:pPr>
              <w:rPr>
                <w:rFonts w:ascii="Times New Roman" w:hAnsi="Times New Roman" w:cs="Times New Roman"/>
              </w:rPr>
            </w:pPr>
            <w:r>
              <w:rPr>
                <w:rFonts w:ascii="Times New Roman" w:hAnsi="Times New Roman" w:cs="Times New Roman"/>
              </w:rPr>
              <w:t>29/03/2026</w:t>
            </w:r>
            <w:r w:rsidR="00067505" w:rsidRPr="00067505">
              <w:rPr>
                <w:rFonts w:ascii="Times New Roman" w:hAnsi="Times New Roman" w:cs="Times New Roman"/>
              </w:rPr>
              <w:t xml:space="preserve"> </w:t>
            </w:r>
          </w:p>
        </w:tc>
      </w:tr>
    </w:tbl>
    <w:p w14:paraId="0E7E80FE" w14:textId="77777777" w:rsidR="00067505" w:rsidRPr="00067505" w:rsidRDefault="00067505">
      <w:pPr>
        <w:rPr>
          <w:rFonts w:ascii="Times New Roman" w:hAnsi="Times New Roman" w:cs="Times New Roman"/>
          <w:sz w:val="36"/>
          <w:szCs w:val="36"/>
        </w:rPr>
      </w:pPr>
    </w:p>
    <w:p w14:paraId="3E14F008" w14:textId="4179B6FE" w:rsidR="00067505" w:rsidRPr="00804AE0" w:rsidRDefault="00A93951">
      <w:pPr>
        <w:rPr>
          <w:rFonts w:ascii="Times New Roman" w:hAnsi="Times New Roman" w:cs="Times New Roman"/>
          <w:b/>
          <w:bCs/>
          <w:sz w:val="28"/>
          <w:szCs w:val="28"/>
        </w:rPr>
      </w:pPr>
      <w:r w:rsidRPr="00804AE0">
        <w:rPr>
          <w:rFonts w:ascii="Times New Roman" w:hAnsi="Times New Roman" w:cs="Times New Roman"/>
          <w:b/>
          <w:bCs/>
          <w:sz w:val="28"/>
          <w:szCs w:val="28"/>
        </w:rPr>
        <w:t>Tuần 3:</w:t>
      </w:r>
      <w:r w:rsidR="00736B26">
        <w:rPr>
          <w:rFonts w:ascii="Times New Roman" w:hAnsi="Times New Roman" w:cs="Times New Roman"/>
          <w:b/>
          <w:bCs/>
          <w:sz w:val="28"/>
          <w:szCs w:val="28"/>
        </w:rPr>
        <w:t xml:space="preserve"> </w:t>
      </w:r>
      <w:r w:rsidR="00736B26" w:rsidRPr="00736B26">
        <w:rPr>
          <w:rFonts w:ascii="Times New Roman" w:hAnsi="Times New Roman" w:cs="Times New Roman"/>
          <w:b/>
          <w:bCs/>
          <w:sz w:val="28"/>
          <w:szCs w:val="28"/>
        </w:rPr>
        <w:t>(23/03/2026 - 29/03/2026)</w:t>
      </w:r>
    </w:p>
    <w:p w14:paraId="65CD4C55" w14:textId="77777777" w:rsidR="00A93951" w:rsidRDefault="00A93951">
      <w:pPr>
        <w:rPr>
          <w:rFonts w:ascii="Times New Roman" w:hAnsi="Times New Roman" w:cs="Times New Roman"/>
          <w:sz w:val="36"/>
          <w:szCs w:val="36"/>
        </w:rPr>
      </w:pPr>
    </w:p>
    <w:tbl>
      <w:tblPr>
        <w:tblW w:w="0" w:type="auto"/>
        <w:tblCellSpacing w:w="15" w:type="dxa"/>
        <w:tblCellMar>
          <w:left w:w="0" w:type="dxa"/>
          <w:right w:w="0" w:type="dxa"/>
        </w:tblCellMar>
        <w:tblLook w:val="04A0" w:firstRow="1" w:lastRow="0" w:firstColumn="1" w:lastColumn="0" w:noHBand="0" w:noVBand="1"/>
      </w:tblPr>
      <w:tblGrid>
        <w:gridCol w:w="1163"/>
        <w:gridCol w:w="8181"/>
      </w:tblGrid>
      <w:tr w:rsidR="00A93951" w:rsidRPr="00A93951" w14:paraId="2A73F5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F38E3C" w14:textId="77777777" w:rsidR="00A93951" w:rsidRPr="00A93951" w:rsidRDefault="00A93951" w:rsidP="00A93951">
            <w:pPr>
              <w:rPr>
                <w:rFonts w:ascii="Times New Roman" w:hAnsi="Times New Roman" w:cs="Times New Roman"/>
              </w:rPr>
            </w:pPr>
            <w:r w:rsidRPr="00A93951">
              <w:rPr>
                <w:rFonts w:ascii="Times New Roman" w:hAnsi="Times New Roman" w:cs="Times New Roman"/>
                <w:b/>
                <w:bCs/>
              </w:rPr>
              <w:t>Mục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A45C41" w14:textId="77777777" w:rsidR="00A93951" w:rsidRPr="00A93951" w:rsidRDefault="00A93951" w:rsidP="00A93951">
            <w:pPr>
              <w:rPr>
                <w:rFonts w:ascii="Times New Roman" w:hAnsi="Times New Roman" w:cs="Times New Roman"/>
              </w:rPr>
            </w:pPr>
            <w:r w:rsidRPr="00A93951">
              <w:rPr>
                <w:rFonts w:ascii="Times New Roman" w:hAnsi="Times New Roman" w:cs="Times New Roman"/>
                <w:b/>
                <w:bCs/>
              </w:rPr>
              <w:t>Nội dung</w:t>
            </w:r>
          </w:p>
        </w:tc>
      </w:tr>
      <w:tr w:rsidR="00A93951" w:rsidRPr="00A93951" w14:paraId="40CB38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D0239" w14:textId="77777777" w:rsidR="00A93951" w:rsidRPr="00A93951" w:rsidRDefault="00A93951" w:rsidP="00A93951">
            <w:pPr>
              <w:rPr>
                <w:rFonts w:ascii="Times New Roman" w:hAnsi="Times New Roman" w:cs="Times New Roman"/>
              </w:rPr>
            </w:pPr>
            <w:r w:rsidRPr="00A93951">
              <w:rPr>
                <w:rFonts w:ascii="Times New Roman" w:hAnsi="Times New Roman" w:cs="Times New Roman"/>
                <w:b/>
                <w:bCs/>
              </w:rPr>
              <w:t>Trạng thái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3B08BE" w14:textId="0AA10F15" w:rsidR="00A93951" w:rsidRPr="00A93951" w:rsidRDefault="002146CD" w:rsidP="00A93951">
            <w:pPr>
              <w:rPr>
                <w:rFonts w:ascii="Times New Roman" w:hAnsi="Times New Roman" w:cs="Times New Roman"/>
              </w:rPr>
            </w:pPr>
            <w:r>
              <w:rPr>
                <w:rFonts w:ascii="Times New Roman" w:hAnsi="Times New Roman" w:cs="Times New Roman"/>
              </w:rPr>
              <w:t>Đang làm</w:t>
            </w:r>
          </w:p>
        </w:tc>
      </w:tr>
      <w:tr w:rsidR="00A93951" w:rsidRPr="00A93951" w14:paraId="498DC2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36869D" w14:textId="77777777" w:rsidR="00A93951" w:rsidRPr="00A93951" w:rsidRDefault="00A93951" w:rsidP="00A93951">
            <w:pPr>
              <w:rPr>
                <w:rFonts w:ascii="Times New Roman" w:hAnsi="Times New Roman" w:cs="Times New Roman"/>
              </w:rPr>
            </w:pPr>
            <w:r w:rsidRPr="00A93951">
              <w:rPr>
                <w:rFonts w:ascii="Times New Roman" w:hAnsi="Times New Roman" w:cs="Times New Roman"/>
                <w:b/>
                <w:bCs/>
              </w:rPr>
              <w:t>Mục tiêu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70954" w14:textId="7CE44192" w:rsidR="00A93951" w:rsidRPr="00A93951" w:rsidRDefault="00A93951" w:rsidP="00A93951">
            <w:pPr>
              <w:rPr>
                <w:rFonts w:ascii="Times New Roman" w:hAnsi="Times New Roman" w:cs="Times New Roman"/>
              </w:rPr>
            </w:pPr>
            <w:r>
              <w:rPr>
                <w:rFonts w:ascii="Times New Roman" w:hAnsi="Times New Roman" w:cs="Times New Roman"/>
              </w:rPr>
              <w:t>Tạo project ASP.Net Core MVC và tích hợp template frontend, template admin cho  project. Thực hiện chức năng đăng nhập, đăng xuất cho trang quản trị. Tạo trang quản lý chuyên mục với các chức năng cơ bản như: Thêm, Xóa, Sửa</w:t>
            </w:r>
            <w:r w:rsidRPr="00A93951">
              <w:rPr>
                <w:rFonts w:ascii="Times New Roman" w:hAnsi="Times New Roman" w:cs="Times New Roman"/>
              </w:rPr>
              <w:t xml:space="preserve"> </w:t>
            </w:r>
          </w:p>
        </w:tc>
      </w:tr>
      <w:tr w:rsidR="00A93951" w:rsidRPr="00A93951" w14:paraId="016552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FFED7" w14:textId="77777777" w:rsidR="00A93951" w:rsidRPr="00A93951" w:rsidRDefault="00A93951" w:rsidP="00A93951">
            <w:pPr>
              <w:rPr>
                <w:rFonts w:ascii="Times New Roman" w:hAnsi="Times New Roman" w:cs="Times New Roman"/>
              </w:rPr>
            </w:pPr>
            <w:r w:rsidRPr="00A93951">
              <w:rPr>
                <w:rFonts w:ascii="Times New Roman" w:hAnsi="Times New Roman" w:cs="Times New Roman"/>
                <w:b/>
                <w:bCs/>
              </w:rPr>
              <w:t>Ngày hoạt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9056F9" w14:textId="699D8401" w:rsidR="00A93951" w:rsidRPr="00A93951" w:rsidRDefault="00A93951" w:rsidP="00A93951">
            <w:pPr>
              <w:rPr>
                <w:rFonts w:ascii="Times New Roman" w:hAnsi="Times New Roman" w:cs="Times New Roman"/>
              </w:rPr>
            </w:pPr>
            <w:r w:rsidRPr="00A93951">
              <w:rPr>
                <w:rFonts w:ascii="Times New Roman" w:hAnsi="Times New Roman" w:cs="Times New Roman"/>
              </w:rPr>
              <w:t xml:space="preserve">Kế hoạch: </w:t>
            </w:r>
            <w:r w:rsidR="00D04CB5" w:rsidRPr="00D04CB5">
              <w:rPr>
                <w:rFonts w:ascii="Times New Roman" w:hAnsi="Times New Roman" w:cs="Times New Roman"/>
              </w:rPr>
              <w:t>23/03/2026 - 2</w:t>
            </w:r>
            <w:r w:rsidR="00D04CB5" w:rsidRPr="00D04CB5">
              <w:rPr>
                <w:rFonts w:ascii="Times New Roman" w:hAnsi="Times New Roman" w:cs="Times New Roman"/>
              </w:rPr>
              <w:t>5</w:t>
            </w:r>
            <w:r w:rsidR="00D04CB5" w:rsidRPr="00D04CB5">
              <w:rPr>
                <w:rFonts w:ascii="Times New Roman" w:hAnsi="Times New Roman" w:cs="Times New Roman"/>
              </w:rPr>
              <w:t>/03/2026</w:t>
            </w:r>
            <w:r w:rsidRPr="00A93951">
              <w:rPr>
                <w:rFonts w:ascii="Times New Roman" w:hAnsi="Times New Roman" w:cs="Times New Roman"/>
              </w:rPr>
              <w:t xml:space="preserve">; Thực tế: </w:t>
            </w:r>
            <w:r w:rsidR="00D04CB5" w:rsidRPr="00D04CB5">
              <w:rPr>
                <w:rFonts w:ascii="Times New Roman" w:hAnsi="Times New Roman" w:cs="Times New Roman"/>
              </w:rPr>
              <w:t>23/03/2026 - 29/03/2026</w:t>
            </w:r>
          </w:p>
        </w:tc>
      </w:tr>
      <w:tr w:rsidR="00A93951" w:rsidRPr="00A93951" w14:paraId="53A394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1E34E" w14:textId="77777777" w:rsidR="00A93951" w:rsidRPr="00A93951" w:rsidRDefault="00A93951" w:rsidP="00A93951">
            <w:pPr>
              <w:rPr>
                <w:rFonts w:ascii="Times New Roman" w:hAnsi="Times New Roman" w:cs="Times New Roman"/>
              </w:rPr>
            </w:pPr>
            <w:r w:rsidRPr="00A93951">
              <w:rPr>
                <w:rFonts w:ascii="Times New Roman" w:hAnsi="Times New Roman" w:cs="Times New Roman"/>
                <w:b/>
                <w:bCs/>
              </w:rPr>
              <w:t>Tiến độ</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49F0B0" w14:textId="5EDD48B0" w:rsidR="00A93951" w:rsidRPr="00A93951" w:rsidRDefault="00D04CB5" w:rsidP="00A93951">
            <w:pPr>
              <w:rPr>
                <w:rFonts w:ascii="Times New Roman" w:hAnsi="Times New Roman" w:cs="Times New Roman"/>
              </w:rPr>
            </w:pPr>
            <w:r>
              <w:rPr>
                <w:rFonts w:ascii="Times New Roman" w:hAnsi="Times New Roman" w:cs="Times New Roman"/>
              </w:rPr>
              <w:t xml:space="preserve">Hiện tại đã hoàn thành </w:t>
            </w:r>
            <w:r w:rsidR="002C47E2">
              <w:rPr>
                <w:rFonts w:ascii="Times New Roman" w:hAnsi="Times New Roman" w:cs="Times New Roman"/>
              </w:rPr>
              <w:t>hơn 80%</w:t>
            </w:r>
          </w:p>
        </w:tc>
      </w:tr>
      <w:tr w:rsidR="00A93951" w:rsidRPr="00A93951" w14:paraId="0A8496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6EE72" w14:textId="77777777" w:rsidR="00A93951" w:rsidRPr="00A93951" w:rsidRDefault="00A93951" w:rsidP="00A93951">
            <w:pPr>
              <w:rPr>
                <w:rFonts w:ascii="Times New Roman" w:hAnsi="Times New Roman" w:cs="Times New Roman"/>
              </w:rPr>
            </w:pPr>
            <w:r w:rsidRPr="00A93951">
              <w:rPr>
                <w:rFonts w:ascii="Times New Roman" w:hAnsi="Times New Roman" w:cs="Times New Roman"/>
                <w:b/>
                <w:bCs/>
              </w:rPr>
              <w:t>Kết quả đầu ra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466B06" w14:textId="4250C5EE" w:rsidR="00A93951" w:rsidRPr="00A93951" w:rsidRDefault="00ED4CE7" w:rsidP="00A93951">
            <w:pPr>
              <w:rPr>
                <w:rFonts w:ascii="Times New Roman" w:hAnsi="Times New Roman" w:cs="Times New Roman"/>
              </w:rPr>
            </w:pPr>
            <w:r>
              <w:rPr>
                <w:rFonts w:ascii="Times New Roman" w:hAnsi="Times New Roman" w:cs="Times New Roman"/>
              </w:rPr>
              <w:t>Đã hoàn thành v</w:t>
            </w:r>
            <w:r>
              <w:rPr>
                <w:rFonts w:ascii="Times New Roman" w:hAnsi="Times New Roman" w:cs="Times New Roman"/>
              </w:rPr>
              <w:t>iệc tích hợp template frontend, template admin cho đề tài quản lý bán giày vào project, tuy nhiên vẫn còn một số lỗi nhỏ ở tính năng Thêm và Sửa chuyên mục</w:t>
            </w:r>
            <w:r w:rsidR="00A93951" w:rsidRPr="00A93951">
              <w:rPr>
                <w:rFonts w:ascii="Times New Roman" w:hAnsi="Times New Roman" w:cs="Times New Roman"/>
              </w:rPr>
              <w:t xml:space="preserve"> </w:t>
            </w:r>
          </w:p>
        </w:tc>
      </w:tr>
    </w:tbl>
    <w:p w14:paraId="76BEE394" w14:textId="77777777" w:rsidR="00A93951" w:rsidRPr="00067505" w:rsidRDefault="00A93951">
      <w:pPr>
        <w:rPr>
          <w:rFonts w:ascii="Times New Roman" w:hAnsi="Times New Roman" w:cs="Times New Roman"/>
          <w:sz w:val="36"/>
          <w:szCs w:val="36"/>
        </w:rPr>
      </w:pPr>
    </w:p>
    <w:sectPr w:rsidR="00A93951" w:rsidRPr="00067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62658143">
    <w:abstractNumId w:val="19"/>
  </w:num>
  <w:num w:numId="2" w16cid:durableId="405298816">
    <w:abstractNumId w:val="12"/>
  </w:num>
  <w:num w:numId="3" w16cid:durableId="1590193208">
    <w:abstractNumId w:val="10"/>
  </w:num>
  <w:num w:numId="4" w16cid:durableId="457453535">
    <w:abstractNumId w:val="21"/>
  </w:num>
  <w:num w:numId="5" w16cid:durableId="2101871586">
    <w:abstractNumId w:val="13"/>
  </w:num>
  <w:num w:numId="6" w16cid:durableId="1230771248">
    <w:abstractNumId w:val="16"/>
  </w:num>
  <w:num w:numId="7" w16cid:durableId="56175385">
    <w:abstractNumId w:val="18"/>
  </w:num>
  <w:num w:numId="8" w16cid:durableId="346056267">
    <w:abstractNumId w:val="9"/>
  </w:num>
  <w:num w:numId="9" w16cid:durableId="619997141">
    <w:abstractNumId w:val="7"/>
  </w:num>
  <w:num w:numId="10" w16cid:durableId="1224440824">
    <w:abstractNumId w:val="6"/>
  </w:num>
  <w:num w:numId="11" w16cid:durableId="792292046">
    <w:abstractNumId w:val="5"/>
  </w:num>
  <w:num w:numId="12" w16cid:durableId="222450771">
    <w:abstractNumId w:val="4"/>
  </w:num>
  <w:num w:numId="13" w16cid:durableId="1779326951">
    <w:abstractNumId w:val="8"/>
  </w:num>
  <w:num w:numId="14" w16cid:durableId="729887897">
    <w:abstractNumId w:val="3"/>
  </w:num>
  <w:num w:numId="15" w16cid:durableId="1036464834">
    <w:abstractNumId w:val="2"/>
  </w:num>
  <w:num w:numId="16" w16cid:durableId="2015188076">
    <w:abstractNumId w:val="1"/>
  </w:num>
  <w:num w:numId="17" w16cid:durableId="1909726427">
    <w:abstractNumId w:val="0"/>
  </w:num>
  <w:num w:numId="18" w16cid:durableId="1510947245">
    <w:abstractNumId w:val="14"/>
  </w:num>
  <w:num w:numId="19" w16cid:durableId="214705171">
    <w:abstractNumId w:val="15"/>
  </w:num>
  <w:num w:numId="20" w16cid:durableId="2032486101">
    <w:abstractNumId w:val="20"/>
  </w:num>
  <w:num w:numId="21" w16cid:durableId="967054621">
    <w:abstractNumId w:val="17"/>
  </w:num>
  <w:num w:numId="22" w16cid:durableId="1252662983">
    <w:abstractNumId w:val="11"/>
  </w:num>
  <w:num w:numId="23" w16cid:durableId="6191488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505"/>
    <w:rsid w:val="00067505"/>
    <w:rsid w:val="002146CD"/>
    <w:rsid w:val="002C47E2"/>
    <w:rsid w:val="004D028D"/>
    <w:rsid w:val="00645252"/>
    <w:rsid w:val="006D3D74"/>
    <w:rsid w:val="006E4701"/>
    <w:rsid w:val="00736B26"/>
    <w:rsid w:val="00786366"/>
    <w:rsid w:val="00804AE0"/>
    <w:rsid w:val="0083569A"/>
    <w:rsid w:val="00856517"/>
    <w:rsid w:val="00986229"/>
    <w:rsid w:val="00A9204E"/>
    <w:rsid w:val="00A93951"/>
    <w:rsid w:val="00B05044"/>
    <w:rsid w:val="00D04CB5"/>
    <w:rsid w:val="00EB5623"/>
    <w:rsid w:val="00ED4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78CD"/>
  <w15:chartTrackingRefBased/>
  <w15:docId w15:val="{5C782CAD-97EA-4CEA-85E7-D8D91AD1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iep%20Nguyen\AppData\Local\Microsoft\Office\16.0\DTS\en-US%7bC6A93AB6-1859-49A9-8820-5AA9AE03AEF0%7d\%7b0E0C8EB1-4EEC-426F-9E6A-DE7788B80D73%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{0E0C8EB1-4EEC-426F-9E6A-DE7788B80D73}TF2de6fc23-48e8-448b-960e-1bdc6e9248ab4ef8d1ac_win32-7424dd8ab5ea.dotx</Template>
  <TotalTime>17</TotalTime>
  <Pages>2</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 Nguyen</dc:creator>
  <cp:keywords/>
  <dc:description/>
  <cp:lastModifiedBy>Hiep Nguyen</cp:lastModifiedBy>
  <cp:revision>26</cp:revision>
  <dcterms:created xsi:type="dcterms:W3CDTF">2026-03-29T16:41:00Z</dcterms:created>
  <dcterms:modified xsi:type="dcterms:W3CDTF">2026-03-29T17:01:00Z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